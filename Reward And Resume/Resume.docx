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C6EE9" w:rsidRPr="00D031F0" w:rsidRDefault="000A4406">
      <w:pPr>
        <w:pStyle w:val="divname"/>
        <w:rPr>
          <w:rFonts w:ascii="Tahoma" w:eastAsia="Tahoma" w:hAnsi="Tahoma" w:cs="Tahoma"/>
          <w:sz w:val="52"/>
        </w:rPr>
      </w:pPr>
      <w:r w:rsidRPr="00D031F0">
        <w:rPr>
          <w:rStyle w:val="span"/>
          <w:rFonts w:ascii="Tahoma" w:eastAsia="Tahoma" w:hAnsi="Tahoma" w:cs="Tahoma"/>
          <w:sz w:val="52"/>
          <w:szCs w:val="62"/>
        </w:rPr>
        <w:t>Yuhang</w:t>
      </w:r>
      <w:r w:rsidRPr="00D031F0">
        <w:rPr>
          <w:rFonts w:ascii="Tahoma" w:eastAsia="Tahoma" w:hAnsi="Tahoma" w:cs="Tahoma"/>
          <w:sz w:val="52"/>
        </w:rPr>
        <w:t xml:space="preserve"> </w:t>
      </w:r>
      <w:r w:rsidRPr="00D031F0">
        <w:rPr>
          <w:rStyle w:val="span"/>
          <w:rFonts w:ascii="Tahoma" w:eastAsia="Tahoma" w:hAnsi="Tahoma" w:cs="Tahoma"/>
          <w:sz w:val="52"/>
          <w:szCs w:val="62"/>
        </w:rPr>
        <w:t>Chen (Tony)</w:t>
      </w:r>
    </w:p>
    <w:p w:rsidR="00AC6EE9" w:rsidRPr="001B04BB" w:rsidRDefault="000A4406">
      <w:pPr>
        <w:pStyle w:val="divaddress"/>
        <w:spacing w:before="60" w:after="80"/>
        <w:rPr>
          <w:rFonts w:ascii="Tahoma" w:eastAsia="Tahoma" w:hAnsi="Tahoma" w:cs="Tahoma"/>
          <w:color w:val="4472C4" w:themeColor="accent5"/>
          <w:sz w:val="22"/>
          <w:szCs w:val="22"/>
        </w:rPr>
      </w:pPr>
      <w:r w:rsidRPr="001B04BB">
        <w:rPr>
          <w:rStyle w:val="span"/>
          <w:rFonts w:ascii="Tahoma" w:eastAsia="Tahoma" w:hAnsi="Tahoma" w:cs="Tahoma"/>
          <w:sz w:val="22"/>
          <w:szCs w:val="22"/>
        </w:rPr>
        <w:t xml:space="preserve"> (541) 908-4858</w:t>
      </w:r>
      <w:r w:rsidRPr="001B04BB">
        <w:rPr>
          <w:rFonts w:ascii="Tahoma" w:eastAsia="Tahoma" w:hAnsi="Tahoma" w:cs="Tahoma"/>
          <w:sz w:val="22"/>
          <w:szCs w:val="22"/>
        </w:rPr>
        <w:t xml:space="preserve"> </w:t>
      </w:r>
      <w:r w:rsidRPr="001B04BB">
        <w:rPr>
          <w:rStyle w:val="span"/>
          <w:rFonts w:ascii="Tahoma" w:eastAsia="Tahoma" w:hAnsi="Tahoma" w:cs="Tahoma"/>
          <w:sz w:val="22"/>
          <w:szCs w:val="22"/>
        </w:rPr>
        <w:t xml:space="preserve">| </w:t>
      </w:r>
      <w:hyperlink r:id="rId5" w:history="1">
        <w:r w:rsidR="00BD66B7" w:rsidRPr="001B04BB">
          <w:rPr>
            <w:rStyle w:val="Hyperlink"/>
            <w:rFonts w:ascii="Tahoma" w:eastAsia="Tahoma" w:hAnsi="Tahoma" w:cs="Tahoma"/>
            <w:sz w:val="22"/>
            <w:szCs w:val="22"/>
          </w:rPr>
          <w:t>chenyuha@oregonstate.edu</w:t>
        </w:r>
      </w:hyperlink>
      <w:r w:rsidR="00BD66B7" w:rsidRPr="001B04BB">
        <w:rPr>
          <w:rStyle w:val="span"/>
          <w:rFonts w:ascii="Tahoma" w:eastAsia="Tahoma" w:hAnsi="Tahoma" w:cs="Tahoma"/>
          <w:sz w:val="22"/>
          <w:szCs w:val="22"/>
        </w:rPr>
        <w:t xml:space="preserve"> | GitHub: </w:t>
      </w:r>
      <w:r w:rsidR="00BD66B7" w:rsidRPr="001B04BB">
        <w:rPr>
          <w:rStyle w:val="Strong1"/>
          <w:rFonts w:ascii="Tahoma" w:eastAsia="Tahoma" w:hAnsi="Tahoma" w:cs="Tahoma"/>
          <w:bCs/>
          <w:color w:val="4472C4" w:themeColor="accent5"/>
          <w:sz w:val="22"/>
          <w:szCs w:val="22"/>
        </w:rPr>
        <w:t>https://github.com/TJC1997/CS-Work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Education</w:t>
      </w:r>
    </w:p>
    <w:p w:rsidR="00AC6EE9" w:rsidRDefault="000A4406">
      <w:pPr>
        <w:pStyle w:val="divdocumentsinglecolumn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Bachelor of Engineer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Computer Science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1A409A"/>
          <w:sz w:val="22"/>
          <w:szCs w:val="22"/>
        </w:rPr>
        <w:t>Expected in Mar</w:t>
      </w:r>
      <w:r w:rsidR="002868AD">
        <w:rPr>
          <w:rStyle w:val="span"/>
          <w:rFonts w:ascii="Tahoma" w:eastAsia="Tahoma" w:hAnsi="Tahoma" w:cs="Tahoma"/>
          <w:color w:val="1A409A"/>
          <w:sz w:val="22"/>
          <w:szCs w:val="22"/>
        </w:rPr>
        <w:t>ch</w:t>
      </w:r>
      <w:r>
        <w:rPr>
          <w:rStyle w:val="span"/>
          <w:rFonts w:ascii="Tahoma" w:eastAsia="Tahoma" w:hAnsi="Tahoma" w:cs="Tahoma"/>
          <w:color w:val="1A409A"/>
          <w:sz w:val="22"/>
          <w:szCs w:val="22"/>
        </w:rPr>
        <w:t xml:space="preserve"> 2021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Oregon State University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p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Junior Standard</w:t>
      </w:r>
    </w:p>
    <w:p w:rsidR="00AC6EE9" w:rsidRDefault="000A4406" w:rsidP="00D031F0">
      <w:pPr>
        <w:pStyle w:val="p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GPA: 3.87</w:t>
      </w:r>
      <w:r w:rsidR="0037634C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ab/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Dean's List [2017-2019]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78"/>
        <w:gridCol w:w="5478"/>
      </w:tblGrid>
      <w:tr w:rsidR="00AC6EE9">
        <w:tc>
          <w:tcPr>
            <w:tcW w:w="54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C++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C#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Java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Python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JavaScript</w:t>
            </w:r>
          </w:p>
          <w:p w:rsidR="00AC6EE9" w:rsidRDefault="000A4406">
            <w:pPr>
              <w:pStyle w:val="ulli"/>
              <w:numPr>
                <w:ilvl w:val="0"/>
                <w:numId w:val="2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JQuery</w:t>
            </w:r>
          </w:p>
        </w:tc>
        <w:tc>
          <w:tcPr>
            <w:tcW w:w="547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React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Node.js</w:t>
            </w:r>
          </w:p>
          <w:p w:rsidR="00AC6EE9" w:rsidRDefault="00CE4138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Mango DB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Assembly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Haskell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MVC</w:t>
            </w:r>
          </w:p>
          <w:p w:rsidR="00AC6EE9" w:rsidRDefault="000A4406">
            <w:pPr>
              <w:pStyle w:val="ulli"/>
              <w:numPr>
                <w:ilvl w:val="0"/>
                <w:numId w:val="3"/>
              </w:numPr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Facade Format</w:t>
            </w:r>
          </w:p>
        </w:tc>
      </w:tr>
    </w:tbl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Work History</w:t>
      </w:r>
    </w:p>
    <w:p w:rsidR="00AC6EE9" w:rsidRDefault="000A4406">
      <w:pPr>
        <w:pStyle w:val="divdocumentsinglecolumn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Software Engineer Intern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Apr 2019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 w:rsidR="00F84DF3">
        <w:rPr>
          <w:rStyle w:val="divdocumentjobdates"/>
          <w:rFonts w:ascii="Tahoma" w:eastAsia="Tahoma" w:hAnsi="Tahoma" w:cs="Tahoma"/>
          <w:sz w:val="22"/>
          <w:szCs w:val="22"/>
        </w:rPr>
        <w:t>Sep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2019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Electro Scientific Industries, High Tech Company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Portland,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DC4D62" w:rsidRDefault="000A4406" w:rsidP="00DC4D62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Made one C# software app to process 100,000 plu</w:t>
      </w:r>
      <w:r w:rsid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s of data from machine and applied</w:t>
      </w: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different algorithms </w:t>
      </w:r>
    </w:p>
    <w:p w:rsidR="00AC6EE9" w:rsidRPr="00DC4D62" w:rsidRDefault="000A4406" w:rsidP="00DC4D62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 w:rsidRPr="00DC4D62">
        <w:rPr>
          <w:rStyle w:val="span"/>
          <w:rFonts w:ascii="Tahoma" w:eastAsia="Tahoma" w:hAnsi="Tahoma" w:cs="Tahoma"/>
          <w:color w:val="666666"/>
          <w:sz w:val="22"/>
          <w:szCs w:val="22"/>
        </w:rPr>
        <w:t>Implemented algorithms including Peaks and valley detect, Polynomial best fit of curve, Normal distribution best fit of curve, Logistic regression</w:t>
      </w:r>
    </w:p>
    <w:p w:rsidR="00AC6EE9" w:rsidRDefault="000A4406">
      <w:pPr>
        <w:pStyle w:val="ulli"/>
        <w:numPr>
          <w:ilvl w:val="0"/>
          <w:numId w:val="4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Helped user to draw graph and do data analysis with different algorithms and select threshold to separate good and bad chips</w:t>
      </w:r>
    </w:p>
    <w:p w:rsidR="00AC6EE9" w:rsidRDefault="000A4406">
      <w:pPr>
        <w:pStyle w:val="divdocumentsinglecolumn"/>
        <w:tabs>
          <w:tab w:val="right" w:pos="10940"/>
        </w:tabs>
        <w:spacing w:before="60"/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Full-Stack Programmer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Jun 2018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2018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spanpaddedline"/>
        <w:tabs>
          <w:tab w:val="right" w:pos="10940"/>
        </w:tabs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Center for Applied System &amp; Software, Contractor Company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Applied full-stack skills to make a website for school test system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Used MVC, jQuery, Advanced-CSS, React to build front-end &amp; back-end</w:t>
      </w:r>
    </w:p>
    <w:p w:rsidR="00AC6EE9" w:rsidRDefault="000A4406">
      <w:pPr>
        <w:pStyle w:val="ulli"/>
        <w:numPr>
          <w:ilvl w:val="0"/>
          <w:numId w:val="5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Designed website UI with jQuery and CSS, implemented website back-end with React and C#</w:t>
      </w:r>
    </w:p>
    <w:p w:rsidR="00AC6EE9" w:rsidRDefault="000A4406">
      <w:pPr>
        <w:pStyle w:val="divdocumentsinglecolumn"/>
        <w:tabs>
          <w:tab w:val="right" w:pos="10940"/>
        </w:tabs>
        <w:spacing w:before="60"/>
        <w:rPr>
          <w:rFonts w:ascii="Tahoma" w:eastAsia="Tahoma" w:hAnsi="Tahoma" w:cs="Tahoma"/>
          <w:color w:val="666666"/>
          <w:sz w:val="22"/>
          <w:szCs w:val="22"/>
        </w:rPr>
      </w:pPr>
      <w:r w:rsidRPr="00F926E8">
        <w:rPr>
          <w:rStyle w:val="divdocumentjobtitle"/>
          <w:rFonts w:ascii="Tahoma" w:eastAsia="Tahoma" w:hAnsi="Tahoma" w:cs="Tahoma"/>
          <w:b/>
          <w:bCs/>
          <w:color w:val="00B0F0"/>
          <w:sz w:val="22"/>
          <w:szCs w:val="22"/>
        </w:rPr>
        <w:t>Teaching Assistant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2017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Current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 w:rsidP="00F84DF3">
      <w:pPr>
        <w:pStyle w:val="spanpaddedline"/>
        <w:tabs>
          <w:tab w:val="right" w:pos="10940"/>
        </w:tabs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Oregon State University - College of Engineering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Corvallis, OR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Hold up to 6 hours of office hours that assists students to debug and understand class contents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Graded assignments and provided quality feedback</w:t>
      </w:r>
    </w:p>
    <w:p w:rsidR="00AC6EE9" w:rsidRDefault="000A4406">
      <w:pPr>
        <w:pStyle w:val="ulli"/>
        <w:numPr>
          <w:ilvl w:val="0"/>
          <w:numId w:val="6"/>
        </w:numPr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Taught a 20 people's recitation, explain C++ knowledge including pointers and reference, OO programming and dynamic memory, taught the common skills of problem solving and graded quiz</w:t>
      </w:r>
    </w:p>
    <w:p w:rsidR="00AC6EE9" w:rsidRDefault="000A4406">
      <w:pPr>
        <w:pStyle w:val="divdocumentdivsectiontitle"/>
        <w:spacing w:before="80" w:after="20"/>
        <w:rPr>
          <w:rFonts w:ascii="Tahoma" w:eastAsia="Tahoma" w:hAnsi="Tahoma" w:cs="Tahoma"/>
          <w:b/>
          <w:bCs/>
          <w:color w:val="1A409A"/>
        </w:rPr>
      </w:pPr>
      <w:r>
        <w:rPr>
          <w:rFonts w:ascii="Tahoma" w:eastAsia="Tahoma" w:hAnsi="Tahoma" w:cs="Tahoma"/>
          <w:b/>
          <w:bCs/>
          <w:color w:val="1A409A"/>
        </w:rPr>
        <w:t>Projects</w:t>
      </w:r>
      <w:bookmarkStart w:id="0" w:name="_GoBack"/>
      <w:bookmarkEnd w:id="0"/>
    </w:p>
    <w:p w:rsidR="00AC6EE9" w:rsidRDefault="000A4406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proofErr w:type="spellStart"/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>Muti</w:t>
      </w:r>
      <w:proofErr w:type="spellEnd"/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>-Algorithms – Data Processing and Analysis tool with different algorithms</w:t>
      </w:r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br/>
      </w:r>
      <w:r>
        <w:rPr>
          <w:rFonts w:ascii="Tahoma" w:eastAsia="Tahoma" w:hAnsi="Tahoma" w:cs="Tahoma"/>
          <w:color w:val="666666"/>
          <w:sz w:val="22"/>
          <w:szCs w:val="22"/>
        </w:rPr>
        <w:t>1. Six months personal project at my 2019 summer internship.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2. C# software application that used Facade design pattern, windows form, </w:t>
      </w:r>
      <w:proofErr w:type="spellStart"/>
      <w:r>
        <w:rPr>
          <w:rFonts w:ascii="Tahoma" w:eastAsia="Tahoma" w:hAnsi="Tahoma" w:cs="Tahoma"/>
          <w:color w:val="666666"/>
          <w:sz w:val="22"/>
          <w:szCs w:val="22"/>
        </w:rPr>
        <w:t>Dll</w:t>
      </w:r>
      <w:proofErr w:type="spellEnd"/>
      <w:r>
        <w:rPr>
          <w:rFonts w:ascii="Tahoma" w:eastAsia="Tahoma" w:hAnsi="Tahoma" w:cs="Tahoma"/>
          <w:color w:val="666666"/>
          <w:sz w:val="22"/>
          <w:szCs w:val="22"/>
        </w:rPr>
        <w:t xml:space="preserve">, and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ML </w:t>
      </w:r>
      <w:r w:rsidR="00D031F0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algorithms.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3. it’s able to process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100,000 plus </w:t>
      </w:r>
      <w:r>
        <w:rPr>
          <w:rFonts w:ascii="Tahoma" w:eastAsia="Tahoma" w:hAnsi="Tahoma" w:cs="Tahoma"/>
          <w:color w:val="666666"/>
          <w:sz w:val="22"/>
          <w:szCs w:val="22"/>
        </w:rPr>
        <w:t>of machine data and apply different algorithms to get different results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4.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Peak and Valley detection </w:t>
      </w:r>
      <w:r>
        <w:rPr>
          <w:rFonts w:ascii="Tahoma" w:eastAsia="Tahoma" w:hAnsi="Tahoma" w:cs="Tahoma"/>
          <w:color w:val="666666"/>
          <w:sz w:val="22"/>
          <w:szCs w:val="22"/>
        </w:rPr>
        <w:t>helped user to find a list of peaks and valleys, it would be marked in the graph too.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5.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Polynomial fit </w:t>
      </w:r>
      <w:r>
        <w:rPr>
          <w:rFonts w:ascii="Tahoma" w:eastAsia="Tahoma" w:hAnsi="Tahoma" w:cs="Tahoma"/>
          <w:color w:val="666666"/>
          <w:sz w:val="22"/>
          <w:szCs w:val="22"/>
        </w:rPr>
        <w:t>helped user to draw the best fit of curve for the current dataset, user could select the number for the power of the equation.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>6.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 Normal distribution fit </w:t>
      </w:r>
      <w:r>
        <w:rPr>
          <w:rFonts w:ascii="Tahoma" w:eastAsia="Tahoma" w:hAnsi="Tahoma" w:cs="Tahoma"/>
          <w:color w:val="666666"/>
          <w:sz w:val="22"/>
          <w:szCs w:val="22"/>
        </w:rPr>
        <w:t>helped user to draw the best fit of normal distribution curve, user would get the number of mean and standard deviation.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7.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Logistic Regression </w:t>
      </w:r>
      <w:r>
        <w:rPr>
          <w:rFonts w:ascii="Tahoma" w:eastAsia="Tahoma" w:hAnsi="Tahoma" w:cs="Tahoma"/>
          <w:color w:val="666666"/>
          <w:sz w:val="22"/>
          <w:szCs w:val="22"/>
        </w:rPr>
        <w:t>helped user to find a threshold to separate two groups of data.</w:t>
      </w:r>
      <w:r>
        <w:rPr>
          <w:rFonts w:ascii="Tahoma" w:eastAsia="Tahoma" w:hAnsi="Tahoma" w:cs="Tahoma"/>
          <w:color w:val="666666"/>
          <w:sz w:val="22"/>
          <w:szCs w:val="22"/>
        </w:rPr>
        <w:br/>
        <w:t xml:space="preserve">8. The app is </w:t>
      </w:r>
      <w:r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expandable and </w:t>
      </w:r>
      <w:r w:rsidR="00CE4138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 xml:space="preserve">flexible. </w:t>
      </w:r>
      <w:r>
        <w:rPr>
          <w:rFonts w:ascii="Tahoma" w:eastAsia="Tahoma" w:hAnsi="Tahoma" w:cs="Tahoma"/>
          <w:color w:val="666666"/>
          <w:sz w:val="22"/>
          <w:szCs w:val="22"/>
        </w:rPr>
        <w:t>Programmers are able to add more DIY algorithms</w:t>
      </w:r>
    </w:p>
    <w:p w:rsidR="00A678D0" w:rsidRDefault="00CE4138" w:rsidP="00A678D0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>Smarter-Balanced</w:t>
      </w:r>
      <w:r w:rsidR="000A4406"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t xml:space="preserve"> Website – Full Stack web development Group project </w:t>
      </w:r>
      <w:r w:rsidR="000A4406">
        <w:rPr>
          <w:rStyle w:val="Strong1"/>
          <w:rFonts w:ascii="Tahoma" w:eastAsia="Tahoma" w:hAnsi="Tahoma" w:cs="Tahoma"/>
          <w:b/>
          <w:bCs/>
          <w:i/>
          <w:iCs/>
          <w:color w:val="666666"/>
          <w:sz w:val="22"/>
          <w:szCs w:val="22"/>
        </w:rPr>
        <w:br/>
      </w:r>
      <w:r w:rsidR="000A4406">
        <w:rPr>
          <w:rFonts w:ascii="Tahoma" w:eastAsia="Tahoma" w:hAnsi="Tahoma" w:cs="Tahoma"/>
          <w:color w:val="666666"/>
          <w:sz w:val="22"/>
          <w:szCs w:val="22"/>
        </w:rPr>
        <w:t>1. Built multiple website pages for a school testing system.</w:t>
      </w:r>
      <w:r w:rsidR="000A4406">
        <w:rPr>
          <w:rFonts w:ascii="Tahoma" w:eastAsia="Tahoma" w:hAnsi="Tahoma" w:cs="Tahoma"/>
          <w:color w:val="666666"/>
          <w:sz w:val="22"/>
          <w:szCs w:val="22"/>
        </w:rPr>
        <w:br/>
        <w:t>2. Used React and jQuery to support the page functions and allow swapping the translation between English and Spanish.</w:t>
      </w:r>
      <w:r w:rsidR="000A4406">
        <w:rPr>
          <w:rFonts w:ascii="Tahoma" w:eastAsia="Tahoma" w:hAnsi="Tahoma" w:cs="Tahoma"/>
          <w:color w:val="666666"/>
          <w:sz w:val="22"/>
          <w:szCs w:val="22"/>
        </w:rPr>
        <w:br/>
        <w:t>3. Used MVC design pattern and C# to support the transform and data storage of the different pages</w:t>
      </w:r>
    </w:p>
    <w:p w:rsidR="00AC6EE9" w:rsidRPr="00A678D0" w:rsidRDefault="000A4406" w:rsidP="00A678D0">
      <w:pPr>
        <w:pStyle w:val="ulli"/>
        <w:numPr>
          <w:ilvl w:val="0"/>
          <w:numId w:val="7"/>
        </w:numPr>
        <w:ind w:left="460" w:hanging="201"/>
        <w:rPr>
          <w:rFonts w:ascii="Tahoma" w:eastAsia="Tahoma" w:hAnsi="Tahoma" w:cs="Tahoma"/>
          <w:color w:val="666666"/>
          <w:sz w:val="22"/>
          <w:szCs w:val="22"/>
        </w:rPr>
      </w:pPr>
      <w:r w:rsidRPr="00A678D0">
        <w:rPr>
          <w:rFonts w:ascii="Tahoma" w:eastAsia="Tahoma" w:hAnsi="Tahoma" w:cs="Tahoma"/>
          <w:color w:val="666666"/>
          <w:sz w:val="22"/>
          <w:szCs w:val="22"/>
        </w:rPr>
        <w:t xml:space="preserve">You can find all the projects </w:t>
      </w:r>
      <w:r w:rsidR="003829F2">
        <w:rPr>
          <w:rFonts w:ascii="Tahoma" w:eastAsia="Tahoma" w:hAnsi="Tahoma" w:cs="Tahoma"/>
          <w:color w:val="666666"/>
          <w:sz w:val="22"/>
          <w:szCs w:val="22"/>
        </w:rPr>
        <w:t xml:space="preserve">and extra info </w:t>
      </w:r>
      <w:r w:rsidRPr="00A678D0">
        <w:rPr>
          <w:rFonts w:ascii="Tahoma" w:eastAsia="Tahoma" w:hAnsi="Tahoma" w:cs="Tahoma"/>
          <w:color w:val="666666"/>
          <w:sz w:val="22"/>
          <w:szCs w:val="22"/>
        </w:rPr>
        <w:t xml:space="preserve">through this link </w:t>
      </w:r>
      <w:r w:rsidRPr="00A678D0">
        <w:rPr>
          <w:rStyle w:val="Strong1"/>
          <w:rFonts w:ascii="Tahoma" w:eastAsia="Tahoma" w:hAnsi="Tahoma" w:cs="Tahoma"/>
          <w:b/>
          <w:bCs/>
          <w:color w:val="666666"/>
          <w:sz w:val="22"/>
          <w:szCs w:val="22"/>
        </w:rPr>
        <w:t>https://github.com/TJC1997/CS-Work</w:t>
      </w:r>
    </w:p>
    <w:sectPr w:rsidR="00AC6EE9" w:rsidRPr="00A678D0">
      <w:pgSz w:w="12240" w:h="15840"/>
      <w:pgMar w:top="240" w:right="640" w:bottom="24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BF55D73-8C91-4EAA-8449-43B73A2DBC64}"/>
    <w:embedBold r:id="rId2" w:fontKey="{4CDA129E-D797-4FD6-BC1D-281378DF0207}"/>
    <w:embedBoldItalic r:id="rId3" w:fontKey="{750B06BE-FF40-49FB-9FC2-317166A7B9D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CC71B11-2830-4414-8DC8-7203854F950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DF81AA75-EAC2-4294-BD55-9AAAAE75E18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3034AA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724E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9C8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B2F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56D4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9455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5A74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4CDC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7C99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5E4D5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7235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FC04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A21D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C1094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0C43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CAFA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5B2FC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EA1E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68849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F09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69A99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8099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68BA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F291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0CD5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B6F1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9AE7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31636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0A6B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A6E81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E8D2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7C1C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4C05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11408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C83B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B44E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E061C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2A2A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CAF4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5E6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7462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6C3A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903A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26C1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ADE94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B6123F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5069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60E8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AEDB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3470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2619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E680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AE8E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FA26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1F868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46EE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F0A4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321F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5EC2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3E54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3800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92E9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B6DF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</w:compat>
  <w:rsids>
    <w:rsidRoot w:val="00AC6EE9"/>
    <w:rsid w:val="000A4406"/>
    <w:rsid w:val="000D762C"/>
    <w:rsid w:val="001141A9"/>
    <w:rsid w:val="001A04D5"/>
    <w:rsid w:val="001B04BB"/>
    <w:rsid w:val="002868AD"/>
    <w:rsid w:val="002B4EBB"/>
    <w:rsid w:val="00312EF6"/>
    <w:rsid w:val="0037634C"/>
    <w:rsid w:val="003829F2"/>
    <w:rsid w:val="00473A10"/>
    <w:rsid w:val="007D75A5"/>
    <w:rsid w:val="007F5963"/>
    <w:rsid w:val="00835611"/>
    <w:rsid w:val="008D7639"/>
    <w:rsid w:val="00A5734C"/>
    <w:rsid w:val="00A678D0"/>
    <w:rsid w:val="00AC6EE9"/>
    <w:rsid w:val="00B07DF0"/>
    <w:rsid w:val="00BD66B7"/>
    <w:rsid w:val="00C851F1"/>
    <w:rsid w:val="00CE4138"/>
    <w:rsid w:val="00D031F0"/>
    <w:rsid w:val="00D51C7C"/>
    <w:rsid w:val="00DC4D62"/>
    <w:rsid w:val="00EC5F88"/>
    <w:rsid w:val="00F84DF3"/>
    <w:rsid w:val="00F9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AF239D-F83E-4828-900B-6F6A359C4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700" w:lineRule="atLeast"/>
      <w:jc w:val="right"/>
    </w:pPr>
    <w:rPr>
      <w:b/>
      <w:bCs/>
      <w:caps/>
      <w:color w:val="1A409A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20" w:lineRule="atLeast"/>
      <w:jc w:val="right"/>
    </w:pPr>
    <w:rPr>
      <w:color w:val="1A409A"/>
      <w:sz w:val="20"/>
      <w:szCs w:val="20"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rPr>
      <w:color w:val="1A409A"/>
    </w:r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sz w:val="26"/>
      <w:szCs w:val="26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divdocumentjobdates">
    <w:name w:val="div_document_jobdates"/>
    <w:basedOn w:val="DefaultParagraphFont"/>
    <w:rPr>
      <w:color w:val="1A409A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ivdocumentjobtitle">
    <w:name w:val="div_document_jobtitle"/>
    <w:basedOn w:val="DefaultParagraphFont"/>
    <w:rPr>
      <w:color w:val="1A409A"/>
    </w:rPr>
  </w:style>
  <w:style w:type="character" w:customStyle="1" w:styleId="em">
    <w:name w:val="em"/>
    <w:basedOn w:val="DefaultParagraphFont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BD66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chenyuha@oregonstate.ed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Yuhang Chen (Tony)</vt:lpstr>
    </vt:vector>
  </TitlesOfParts>
  <Company/>
  <LinksUpToDate>false</LinksUpToDate>
  <CharactersWithSpaces>3083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Yuhang Chen (Tony)</dc:title>
  <dc:creator>Tony Chen</dc:creator>
  <cp:lastModifiedBy>Tony Chen</cp:lastModifiedBy>
  <cp:revision>31</cp:revision>
  <cp:lastPrinted>2019-08-28T00:19:00Z</cp:lastPrinted>
  <dcterms:created xsi:type="dcterms:W3CDTF">2019-08-28T00:10:00Z</dcterms:created>
  <dcterms:modified xsi:type="dcterms:W3CDTF">2019-08-28T00:19:00Z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TEAAAB+LCAAAAAAABAAVmrWaq2AURR+IArfiFjgED06HuztPfzNlivmYH87Ze60EkWVgXkQYHqU4HsEgGiZ5nOBEjhA5gWWQI/rmig6+9kQYaQUlYxQLRQDk0QKSzizG6akXex4E0JQa3BZyBvnZwCb2bvodYitc1Xvu7uSKHATKqs/S9k3s+E3mR08XMDPk2pvNfvZEdGKUojA1oXMOZr99u+lOM03yN3cVmuhn0PK3zK8xyoeUSPwomV1sgpA</vt:lpwstr>
  </property>
  <property fmtid="{D5CDD505-2E9C-101B-9397-08002B2CF9AE}" pid="3" name="x1ye=1">
    <vt:lpwstr>Lr1Ql3/xKvnpHHqgs1kgkUJsS6NLlGfTGC10exRSID2pEVjJhUg2UnqAnOfMGogGgOXOu+WWofYwWd9dOCtx6holauiScvO9U+UKoWVveV07o4CUh59TKAi+Xly8Tyihu6zUq2JGUJ1bpdLLWwqTAlqplhHDRkgrdZUBl9KNgQke1WXT1qhzIRMOTX6+1kQ8HdkuvPx7bXQ4QTSs4tI+r80mRskbe3K+osjKX3z2cmZkinaYbVA8fC8c79VaN7l</vt:lpwstr>
  </property>
  <property fmtid="{D5CDD505-2E9C-101B-9397-08002B2CF9AE}" pid="4" name="x1ye=10">
    <vt:lpwstr>GBmaU47tk+yAgtLwssqKjHvM03L4QxBjc2CICWMhGaOPxlXI8swxGBM10S1eAF43cFEdEN6UBgkVMGZUGvFA3h8Vs1porDz/urI6bHhZMmkRcHBTAx9OoXNdIRMKHzOUXAOXtr+XLd21/tCSfQ94dxa8R+YPtBwizLdwQxw6TDghUFVQjyr4CBO5OefQkRa3CXQcFRVgoZ+IYMNg85Dr7g+q3IQt7r2nvk0CGDXcVafojFbL06vkldVJ8nm5+LR</vt:lpwstr>
  </property>
  <property fmtid="{D5CDD505-2E9C-101B-9397-08002B2CF9AE}" pid="5" name="x1ye=11">
    <vt:lpwstr>B0FebtlFPknXeqhkNyFM8yY0UFe5pnt6okc+SRfMWtjbqKFjHvMJ8g2gVaoy+H8fD+7PTNmxLpahll6pu9NtKeteBSuskBk2ZEbb/dD/WkXrcsOxQNkPueKJaQekr3W1OpDgGfenBQYWUGMnLos2rYMc5iieJkeB0Z9QVBMkYEc8tGrbeNDd2qMtroVILqNX5BCiokpjd5WiMZzL8Fbz2pQzlL5usKbDXWvTFj5irRL5vd9COrcSI7B3A27t9Vc</vt:lpwstr>
  </property>
  <property fmtid="{D5CDD505-2E9C-101B-9397-08002B2CF9AE}" pid="6" name="x1ye=12">
    <vt:lpwstr>Mqm2W4ArbjQ0k+3ZyNuNoI6wVTzshFHPWSe/lqXpOmJugcF7qPtX7tmK2FmUGZduKF32UZjFCM7MNGMP8vg46BK/1ijX38peCswbu/hWDY74SXxCLx+50FVsUwxX10XHV1iQyZ+NY/2NVFmwYTdpvvgmQcEIk5M6M3n7dQI56nyu4MPlZOTFT0V1UL7iw+AJhLBcj0tpaT36lX9IcEQu8eH7jpQjHT5IPKluzzJW2FPW6Pfw7+XqbDvKf2Q9g60</vt:lpwstr>
  </property>
  <property fmtid="{D5CDD505-2E9C-101B-9397-08002B2CF9AE}" pid="7" name="x1ye=13">
    <vt:lpwstr>1U/6zsoHc3kIRirT3UtwyaAhJ0skdPKGyQmxOr2Ce2vCe8wqn7MJUU7os9lQ7xGNu9oQDVwMXdpkiXJpMPlgmmoQVYqjgEjzRypzzbRzGVkKq/pUkYYQKzvzIusqSz9S/VmNB8jAWBjvoGoVjjtrBwHufsg+Gm99Tw3N92hUKd31lRngSR8M7+GFQc+0HUlaqM/BzXmGJ9VHQRkGGYwgylQX6hOstkuhg1U4f1BM+y8TKZCX7/Tq5LD6sHC0yBY</vt:lpwstr>
  </property>
  <property fmtid="{D5CDD505-2E9C-101B-9397-08002B2CF9AE}" pid="8" name="x1ye=14">
    <vt:lpwstr>a0ykIPFRQs6m+hT/OX8xBtcDpjqYUvNkjIs7qi0RoXUK36L70Vsp2ppnfdszn2lDEzelCrNDS02b2OwQsnmfZS6aQ1jwGc1pig4BW8mfr8si8NPLKd1iIP2Mb9gKjQTVBYcSGE8HsqR7ugXILNpP07WYkpthDP8jL+BgsF3YiB+BhUNymtPJtHDYEu59rNOvC51t4l1BDgpbriVZdBVewnYCo/fNmli2blFkFnEhIvR9OvxpdygO8KWn4vgkqCL</vt:lpwstr>
  </property>
  <property fmtid="{D5CDD505-2E9C-101B-9397-08002B2CF9AE}" pid="9" name="x1ye=15">
    <vt:lpwstr>0BMgnwAo7r9movYAeQyd/Ppk9seZY3HGAAW+YRTsPPeg/gUL3gkiLnhCOsrN1MPAWqTskKsfMuQCAVd3Q1ofn3ifZl6IfyGXr9E6NiKr8q7xWm2ARmqbG29efLSUisdmRAcoJsr0NFRGBM5GC6hjR9GIgXKClriN1nPZOOTSyPzEXQvu+6tx4BW7NLlmF4hPrD1kj4YYSh1jezPw/uspTFNCE5P3Q03ovlLHfUJHghuouXxF2hvFQe4N2L3AZjL</vt:lpwstr>
  </property>
  <property fmtid="{D5CDD505-2E9C-101B-9397-08002B2CF9AE}" pid="10" name="x1ye=16">
    <vt:lpwstr>qhFA8XtEGjJFdgkq4/DRB+aYt6S6nNMb3rSyQb6b2/0L73i4srJ3N2XD3R1t0fNIumT2Ho4rWPAXpsjVpkur49jO3TJwmQz2CnXpa1g25sTL3nvU7ACk5GRPHvTrZ+DjS1FGNk15vMuY6JfeFoJol+JRAgPRPfF0EAUmsY440c1AlIodl/pYUmWt6a8qzZQKwCn91oUBSGw7tHqWJzcrwpx7p598mUFMGQueKVAP1IiShk9KS/baKRDnidDBLB+</vt:lpwstr>
  </property>
  <property fmtid="{D5CDD505-2E9C-101B-9397-08002B2CF9AE}" pid="11" name="x1ye=17">
    <vt:lpwstr>FYC6j/dReWiGC/kY4gcgT153Xrtey46SgZ+vvby3Wz+cysmxkNyKh3o9jvRMt6xKKBr/o5etxCE7whIsvlz1Xzo8DQcC/Sh+uuZVSquvqAVqv8cosU664IexMd+/bvjF/pZjPYk0yHz757XBNIS20NhXh7kYr/gQunZpqiAaE3X51Mib2JSkohKv9UctqITx6mh/ADvbLh48UXRwnMfY6J1wzJsVDZsWl0Fex0Eiqb9ErVsj3u9X+onYHjfYYMP</vt:lpwstr>
  </property>
  <property fmtid="{D5CDD505-2E9C-101B-9397-08002B2CF9AE}" pid="12" name="x1ye=18">
    <vt:lpwstr>HC6znjHX4Rxp3ALlz8Ie8zSn4NasLmt7rpQdtOIM9e3HRZ1dA3iMW64DtaLeKdY0Al3n+Ucy0pHLOGybnFXalqMYIJ+ThSj07OA+sWcs1qM/TeRNk3dwUc8Kp3PSpEHZMdI8PHzxmGRwtjoX/rM/VBDZjHZXEJ5ahKXYCFmXNNrDGzpQJkaixexdAFEVoWB89FGG3jbUUud+eazIXIxkWrw+PoURPdN207ZhDAvXncLfii+Vt8qZIFA8VoJOCXA</vt:lpwstr>
  </property>
  <property fmtid="{D5CDD505-2E9C-101B-9397-08002B2CF9AE}" pid="13" name="x1ye=19">
    <vt:lpwstr>0Z7rgY0WLuBCA2K0R9xC7drAEnFd8r4+3VfN53okY4FOfGRN2A7BEG5kLLJL/OSTzy1cM80cg6Z1SFzB48ybXaGJWPu8La8wxVFfF/cCrSbSCtigLq4I0dNq6N94w2XHjau+waghiQUHQugF196eH4lJiZo3XGQKiqBsTfdo17DVaH7wr47yR2PmiKArzmzbk61mN5prT/tb1DpspplnRQC658eXa9TgnphzLTQPimqPpQjDFCSSlHpDvHFC4/s</vt:lpwstr>
  </property>
  <property fmtid="{D5CDD505-2E9C-101B-9397-08002B2CF9AE}" pid="14" name="x1ye=2">
    <vt:lpwstr>Q819/Pq6WvWsBKmTi++g1+50Z15F2wuBYGw/pYxxYsuBRV7Ix8+MIyBt1wgN3whFJ3qgKUbe4wHKX44m+i4WqC317l42QtlChbmBaeV4WYDRQ6ZfekfF7eyAtF01+frz8tUXF2XevDAlV3orznd9QAfYvbsdaOFnCxwqcvHYjRJGBMh8EAgW2oFVQ1Vl6/nIDsNrZfkaUYvGm2c3xrlc8oNdtoSXTPHpcvCVAv+YW9sqiY7ZJ+WNrgiVjA0n7xP</vt:lpwstr>
  </property>
  <property fmtid="{D5CDD505-2E9C-101B-9397-08002B2CF9AE}" pid="15" name="x1ye=20">
    <vt:lpwstr>2ouwNdUloikz1FuvcevJ72hGmRf9l5JDXAf4+eURfY8a+JCY2QC6SvqZzyqxczJ8qZVIS6qIVpYjK5t5TmdKPx+TTbYY1uzRqMo0ZZ51gn9P/FEqbSrPOo1zBw14MnYM1m87ExIpzZdIK+0/VEXcdv5DPyzY96fz2t359P46z2D4XovODJr72eiBKD/q/m7rPo/fuI/XsfUPcwhpMxPyXunLZ2WShimUaNcCv6tlMSwBFQ8iSKDEGym+O9xVa7X</vt:lpwstr>
  </property>
  <property fmtid="{D5CDD505-2E9C-101B-9397-08002B2CF9AE}" pid="16" name="x1ye=21">
    <vt:lpwstr>F1AlqKOTe+vvNZxXhg34MmmR7me31MA27r2rlCbjLaRp9oc8szUFrPBKPnYr99sMm9FCNVhbz8x69J7qBW7CfYf1gKdxz/2BI3ndurZifWiOW0aLf97Qp+1MusA4Sd/CRufDemnrOP7nsTCy+GKBE3z9d/QRFZzw/A7ZUfMswrsxtuSYv+/GD8PjN8W+0xSosksReDJHktAtXlgbr+S2vX7E6EWzCdHcTk+bW5Oob7t2pQX6g86MfVIkGYMl1jn</vt:lpwstr>
  </property>
  <property fmtid="{D5CDD505-2E9C-101B-9397-08002B2CF9AE}" pid="17" name="x1ye=22">
    <vt:lpwstr>GQwbRtrOOfUvF82y4GJGwJL79sawi+EpfGg7HSeD0fJLcne6hintKJTxCGbfzaocrpaIbGM+LUA2ehB6kb3R0rzRK4dKVtp3mr5Dfdwfo6IqWrpYyD9IUbMhbZ1cb39AgqN5UXxGSuiNlCwi+pxTAOqHMjCKRl44rWvL6vR79aWtbWcOSnmmngikbk/hloiB8Zr/+WilRB6bvQQ9A0eh4hXRbZt+JY1wxlu94IN49hJz86VzbeI9trCH1hLrKdv</vt:lpwstr>
  </property>
  <property fmtid="{D5CDD505-2E9C-101B-9397-08002B2CF9AE}" pid="18" name="x1ye=23">
    <vt:lpwstr>rQiusWdO3ybbeVxmESKiPHblXaSDwJhk18g2IfePAtCwRN0CTNZbQmUmIxd5Y3VfpI9JbIbo0uq+mHu2bRjrhkhXgKfRU2T81v/xq9rG/7zBaVBlfnZ/8jTO0bZ+rHvz20WHgYJbAlbxzTL39RzO00ygJjDnJBisko0exISf5D99Ss5a2RDzInlPHVRgQ8/o8si0AuJZUNjvrqTu8A2lkJynVkQ5GQgN2bWNF9HUm3LbVDOZ+CzK0b5RYUsSkZ/</vt:lpwstr>
  </property>
  <property fmtid="{D5CDD505-2E9C-101B-9397-08002B2CF9AE}" pid="19" name="x1ye=24">
    <vt:lpwstr>ubKmQ7NvHNyUgySfNAvYGDSUiatJvuZsNd5tiOVzPd+K+lbHXeIFiNUbztHWjWF+ve1gkzRFt103yav1PRGn3DeRgTQEnQ9RmDkPeOtJYeHtdh8aj08SNn9ojwVqXLXxYPOBqVK9dPsdOBJ3K37xX1Ig8e9WYAHr36N8kHmyzrgmjL0x8zPQm+D8adOcIqhIgkVr515q+aVGtSJ8mc8ThXIqy4PkzD39pmjQNcR2TPFquv/Qb2iViq0DHTh+A9v</vt:lpwstr>
  </property>
  <property fmtid="{D5CDD505-2E9C-101B-9397-08002B2CF9AE}" pid="20" name="x1ye=25">
    <vt:lpwstr>l/Xe3WRaRbql4GYXVoBIGIboGfEwtO0BHoLuIQF5tD486acHZ+DJGe7sLt8iBwxKxP3lJsgQGvZuA12YA77ymNSw6gQWa1EeoDd93ILKPAe58Qp+olywL4HF4w5+/7TUo5CD9mkyzleY4VCwRmMyAMq3jElPTb3cCHGfBFL5oV79sH9yyuIoCJVcIjo/0g1VtvA580ghzauscmHV3wFKqnZRkb40PKD0ntuAFDdqACLPRImEhPlDvgZngKLJaDp</vt:lpwstr>
  </property>
  <property fmtid="{D5CDD505-2E9C-101B-9397-08002B2CF9AE}" pid="21" name="x1ye=26">
    <vt:lpwstr>74za44mATnB14YVaf2niV+efY+za/SJC8Pu/rJIwYuHUqtAVNineQ9IfyBsrCV+UWKva3O3NJWZhuf0Ertm4QUQGroQjvAbjiPx96cv2cWCxlT6HVZ+lkp1swL/TRR0ukItp0NsVY8kZWQB3g6XGqKl7LpC3Qx+26Y1O3TZNLSpybyB8JSm3t5fHqbo0yPWrDEGTlfqzUfAOj72DKE841j6sdSgD35tkHxrvdaP/0MyApNsFeqTQn8VTDMPsV32</vt:lpwstr>
  </property>
  <property fmtid="{D5CDD505-2E9C-101B-9397-08002B2CF9AE}" pid="22" name="x1ye=27">
    <vt:lpwstr>wOb+hlGz1llLHGAgpEyvZ8fQ+0AhkEbb1xr+dO22mUrxUn4aCDvSgLBZcf/aoUdIE31PrQ7yoVCC6ZNlMtU5r/QUriwvCTTqgVlmLkZ2gySQN3GUO42nUeUYPNM/d5A+mafyCv0lytmIv6hb5IW1QAWuFN/oQyQ23qcZdPaEfZ5ZyGRW9yOn6PxashKyN8Qls6AUuPeHZFpu1AOXHfFeopQ2O7bXx18VButSW3Mzn5T7wuDuD7oju0Z/TA+cQqX</vt:lpwstr>
  </property>
  <property fmtid="{D5CDD505-2E9C-101B-9397-08002B2CF9AE}" pid="23" name="x1ye=28">
    <vt:lpwstr>Wzl0UKZOB0n8u+9Uuu6KivHY0JYJ/hJtM/w6lMgP9DN31FQES3oCcWvtZgh4nwvc58vXK/VDJapmKdn3/ehOL+6ILUxtW22j4o/FljmCUz/woRrcUaqph4iURz1B7zTU+vXJn9EB19gT9ypgj4GmOnnHK65wqfNQyhLbEN6GPpSjzJKXE1UuDYOvuA8B0InrRpPZbY+WP2lM4mJeDN2XPDGnq7tgRIdxZcxzPLtwEq2SRfoI39gYwV9OtYiO335</vt:lpwstr>
  </property>
  <property fmtid="{D5CDD505-2E9C-101B-9397-08002B2CF9AE}" pid="24" name="x1ye=29">
    <vt:lpwstr>4SVqbFZlHxGP7Q7F5zNu+h0ZfDgD4nJCFpne4hSKsLwNNiJ1qHp8qhyL4vkjo5LMgWRd0WBpB9lmUhsKDq45AcLwJXcSs+xbpQTUYELufZ6Cu6ZOAy8zS8aXFIGgtebtY7BhOU8Exj27YEgDd1qGXKXESPx4OyQoBJP6G75wQAFRlR0h8YzHiwy31lo0tSXBJvK/iWXdBsgeP5eI0+zfh3xrgXeqgoxfQ5YALNkGQPp4nk+p0y8eza+8GuHeAOO</vt:lpwstr>
  </property>
  <property fmtid="{D5CDD505-2E9C-101B-9397-08002B2CF9AE}" pid="25" name="x1ye=3">
    <vt:lpwstr>MozL6rceZgJ6MJkBjACIzJ5ojK+5rgiU0mwLk4qqK6OmxNWn9/U7hJcLEjLfbPcfW32qr3l7fFNNqIUWElpI7Cby/HbUSyMnWuKzD6DOR5pnc83Ejuf51IHou9OqpPaWuzU0TpfPTWgOi04BkVfqVn1twfIkEzeutSKSztNyQw2h0gwkZf6XVZP90TqxcFyNd2qr3qE9ZPdIyWvzIV1VsOSGTCJuwoAGJBTEbH8pjYsN7nO7BpWoGiD5S9/BW75</vt:lpwstr>
  </property>
  <property fmtid="{D5CDD505-2E9C-101B-9397-08002B2CF9AE}" pid="26" name="x1ye=30">
    <vt:lpwstr>DvDrhlA5yS/MgzrBovdubDhyly8KbIUalJcqktc+LN7+d+teHVGsE7iEisqwUPDfo8w+UpdSAQf6wO0Ja9rExR5ymVi10EOTAdfFTJrE7Beu8pV7purPpNJEZwYh07O8LZ9Vaf//EV8ykqXVzr3lYsRspSp4vS+33R44lLNGku8usS1O8oWYBkT7NO84mtzVB5GdWl6ZUFbyrJ09ByH4c62aI3eNNDTjvgL2dsPqcedgHlZcdv4PdfIRwnSXvIh</vt:lpwstr>
  </property>
  <property fmtid="{D5CDD505-2E9C-101B-9397-08002B2CF9AE}" pid="27" name="x1ye=31">
    <vt:lpwstr>1DKJXN6faiXGD12ZZsttfM+LBBTLZnO14aFA0CAKE7Dz1328dvbPMjUk/cAmJc9Z23gJbVOgeA19or68JmAjS82j6ZR2QOdYBSEiJMPIXIFNf5u5Rx+4XsqId3FlnT9mQs6Csr4q9ApV7+Q40iGqYVjHuW9s1fSjQPRQBGTs33EUWcpX3w02vT5ncA5Ij2ZGWKGBVFK6yHr1tmZefKsLCJ8Vg28UZNTUGdIqe3rXDy+S11ajClGFEpPnAX5Xw07</vt:lpwstr>
  </property>
  <property fmtid="{D5CDD505-2E9C-101B-9397-08002B2CF9AE}" pid="28" name="x1ye=32">
    <vt:lpwstr>kqrAKv5g8dy3B6JKfg8pHILHelCSxYoMtPWFxiUxUFbEJ4IX17CQfk+aI4d65HotFVXW7snhyD8oM6URFNEt8DHStUWWRWanH4Mxy9Vq6KAtPqu34abbH2gZt8qlKTy5AtTvKxCiUl1JUSAO8iA+D+ciCYbB3P1GqYwD5qNfa901n6yL9lClMxx3wB601e8WBrEiM3Uh26cbU0UdezACw9kRCbaJQMcBfVe/QX9ly2O+Mvcqeh4G8oba3NK4i9F</vt:lpwstr>
  </property>
  <property fmtid="{D5CDD505-2E9C-101B-9397-08002B2CF9AE}" pid="29" name="x1ye=33">
    <vt:lpwstr>oLk97Iim4uAlX2VYDrnzo/Ek4ctaCbfUdWZOiz4yS0SLG45JOJYXQVn+BMmoN2AQeNpbdGRZKZxtHdDj1p+pMyQpF3Y5SzeL92MuY1ZL4jmTN9Qynj1GTqZD0qx+v+WHrr5HLUXa/Y+upTWw8Z8mUahbp37dsD4r1+/kZfNCyBLTILGTDjlyBwtiuo6tkXdtF6sIyAS4NYLEqD0iryernB43jJj4/2vqKkRSB9vAd1WU1q1l9Ln7SdUDYHsLX7y</vt:lpwstr>
  </property>
  <property fmtid="{D5CDD505-2E9C-101B-9397-08002B2CF9AE}" pid="30" name="x1ye=34">
    <vt:lpwstr>qjUPOcZCdT7mi9SRpwyn8xXqCUNHgAjkQ4dDIsTQ4+CpPcy9BZZ3SBxUpILBXkM/5Gy6OO9CNbP6lZmgmYXqt+GunRO35iaxgsGiBIsUhNcSZ6pPw3UTWTCkQ8Kz9Vc3hfxdKPCwkLv8S447MfawrFbzUxDbJNLbRivhnRjwgvxlOmEG1pc/3zI6YkNNhJksbky0EGsFx1yl3RADjcWWYRvny5LREjPxL3ORoA8JRjII3cESAFo99pUqJ4OedWu</vt:lpwstr>
  </property>
  <property fmtid="{D5CDD505-2E9C-101B-9397-08002B2CF9AE}" pid="31" name="x1ye=35">
    <vt:lpwstr>o84s2vuzrsrOQtZw1akWemiV110GD2loC7Nc5Yil5AIikNiQD+VmrB12PeVCnLoJ5VGNLjnt70TPt1UpERI9jXwvEWshIa27nf1TWwke7EdeG+2+JsSOojbvLgcG7TuxeQNv5O/8tiM160kJL9ycE1G6gpTlOI2rgcq07NHVn8MbHN3vtoRD1U2Ec+kZhU14fgh8t795GcdcaOTNd/rZq5M1RDOXm3fBj4WdlRsfPbMVJtQS1r3HISJIUBnmOma</vt:lpwstr>
  </property>
  <property fmtid="{D5CDD505-2E9C-101B-9397-08002B2CF9AE}" pid="32" name="x1ye=36">
    <vt:lpwstr>9bWqCSgt70YrGH56xuryWXpk5HopCLRWb7JTZv/ABMi8JrgvlFd991i4MWz1y5qpvdNdNYdvs2Y7cxE6AqVCM95KSUUTCUkFs3W4l3WrLMjL5Dl8+W+HF/OtZqQH0Qn4cdNB0oVEVSlGlU3dBJH0a9bHULHTz6J4nbbY50Mbl2JONeDI7IG+HUDQ7Fzvl0YHi3cSfRRv3BcK5beL9WFnHjRsEdYVImrX2YCpEuCpcEAiw5or1Rysagoj8N9Svgj</vt:lpwstr>
  </property>
  <property fmtid="{D5CDD505-2E9C-101B-9397-08002B2CF9AE}" pid="33" name="x1ye=37">
    <vt:lpwstr>PqLd6z9lrZgyLNpYqKrF1Ne7eSfAcpVaP9qAnJRPa2jkyxgiP00A2YqHfbBVrh1njnhv7wsB5XO1m2aXSf94N1KsHhnzd41hGgBW4VWq8+SZtdXO2AtaVemZM1APPs6dNMviUTplDpkHTw8TSiLDYYL07rUVrYpZse8g/sGPk1Vn87w9jP8gYqU9b42SlMFf+S1TLwXPl/MIcT4Qfj//V6TS2S9RPTvl4BimaiZf/LsGDdVihcXXZiUX0ytETau</vt:lpwstr>
  </property>
  <property fmtid="{D5CDD505-2E9C-101B-9397-08002B2CF9AE}" pid="34" name="x1ye=38">
    <vt:lpwstr>zOlbdPbPaziQ1+TT4vtusq+aF/i+g7C5BUFkNYkGeAJYLRmidg6zlrXyey8qz9vr+rL1H2veu2AtyxJBpthAqdphJzdR8FcA1XXkhRMijn4SYOLufNyaaHjowOj+htNK7tpUPDpZDnF3BXaD/16Qo4C2RWLCCyY4zaVlNFEEM3e2wN9dbNfTtMFgH20jwRuqDlFrMdeGfzF3rVD2uTLSLI+2mkYX341DWuQImDeACALz5EcxzSEXqob6pXgP8bO</vt:lpwstr>
  </property>
  <property fmtid="{D5CDD505-2E9C-101B-9397-08002B2CF9AE}" pid="35" name="x1ye=39">
    <vt:lpwstr>RCfxacZjGlIDzblb5Xny8qSTaG79KOTokitMfHcRsIjafeBmCM3jG6ddUYCT3aUO68Wp/6YObegoKnRwKkCn/fDo6v226/f30AbDHk2fDkQ5oMvH14EeiQxswt1Xe5r4X29CI/H96kqkp8FGytYXBh1PucuqhcfHVXA6mve+jsp5x4iEz8WO6YcqA3E2eLE7CTcT76xecAhwB1sY2O1mC86xdpNeJ4YhalPxn7AKBAQXkVoFhqUOP/SNomhajWH</vt:lpwstr>
  </property>
  <property fmtid="{D5CDD505-2E9C-101B-9397-08002B2CF9AE}" pid="36" name="x1ye=4">
    <vt:lpwstr>aL/z38fnje/OhJthUQ7iWX0i4NfCCtuy7Z4aAwjVAsV6YDX100ffdJa4yP8Q+lkllFlxTXUwtfGowBpU4+IKL92orObx90cPvQwV2Hf4DqSYyWcZZIYoGTD4rarv5QKiwKtNCWOnj9n8HHRPZ8wVo8Sj7dGZYmdoRM8QeBjAY+QBMX0/t+1sTBOzyk4TAPWSijg0gshMLwDwDq4yxqOlod6/ypvRm1/xavkhrzHkyw2P8cKPQV1BCEuIrqgtdKg</vt:lpwstr>
  </property>
  <property fmtid="{D5CDD505-2E9C-101B-9397-08002B2CF9AE}" pid="37" name="x1ye=40">
    <vt:lpwstr>LotSsJ8bMsAeZDBkdzzbPoCWbl2H5OTgZlp2MuYX9zj8iIUgoWo+THnfaH/8cN6BUKUt7IYFvJxG7MncN078LBJk9CH4xHdvYG5EMmr4E92PqAFOYVLNLX0Sk6c6ktFdgbmRWzZadakkCpqlrfo8tGSqd0rRPyQXa47dRHCzZVaMJycSd1kqbpTzAFDv5wB0PlZpi8NDGPQuZVbpS527UqWIPAhbthwTvFA4zQsgCcsQyUHYGRZ5WOSKPTXqz/a</vt:lpwstr>
  </property>
  <property fmtid="{D5CDD505-2E9C-101B-9397-08002B2CF9AE}" pid="38" name="x1ye=41">
    <vt:lpwstr>SDT219BwMTljx7vxuzCYDNyrgPPDvn+g+b2YIOpIc6RUjqSzWd4jMjs87msYVdMZi7AHvOCVJW7RKAaaiAsGfCuhjOzDMSTDsxPWr6EW7Yb6d+S/9OLsdssLQ3iEfxfl2rkpGokFbX+oI0QwVnDcgjaRHyGxEJi3qWtFYmXxwB9wrfgfSGX+zAMivtdcvn76wLa/dicu/LJFl7ZvRRxrjAoimbN2ieWm0AjqJQYf95vqhO3CVtYfJgzS+T6DxQE</vt:lpwstr>
  </property>
  <property fmtid="{D5CDD505-2E9C-101B-9397-08002B2CF9AE}" pid="39" name="x1ye=42">
    <vt:lpwstr>d+t17nOrPebnfhUHV3WMw2Vg1Dt/eooo6aL7UIiXGGHVdZYw//Fqc+vPwvTPyi6z/t50hbyKkvggjPB/q85hkrhmlLGnlsQ/L5psH25IvZztWpJVz0SRCKyvQKTMws+PshQ3R8t3fLJcSIxC0OzQfTi8TnH3cukipkJuWCe86XIKif10Pgd9oN6wzeMRZ8lGZpwOwn5cCM6REqMrCl5uyWr7Fq77UhsT7WYi/nCehrp3mLYfRys9KWS2xqMzUbY</vt:lpwstr>
  </property>
  <property fmtid="{D5CDD505-2E9C-101B-9397-08002B2CF9AE}" pid="40" name="x1ye=43">
    <vt:lpwstr>11uDkA26AbM/bgNBbmNHMdjOuYQsGoUUandf+wGuodr5oaD8YYotFFDmfkSIRIosJPnBWEgi46gAF3px8dWt3hQVE26H8Mzb4JfM1LxDC+cX7ui0Gds4kIKXMKsrw+ybhmIS78RwiGZa7gE1+oQPW3bMGJkmMnHAEE4auQyjeR1FH80gRQiDDMPt8uK3OFOWniBPZjuTxDV1OZmTinhB5C397eAd7oZgciPIpChTKjQ5wq1sFjWDk0cLE9RuQVJ</vt:lpwstr>
  </property>
  <property fmtid="{D5CDD505-2E9C-101B-9397-08002B2CF9AE}" pid="41" name="x1ye=44">
    <vt:lpwstr>FQ4VyZIptS+0bKtqzDCalqQMawm8+l1K4urrI+0H1dxMubzV6xogEKexdaK3XmQqn45I/Rw9andwSnrja8zgwVhprtT2nk/wzQLJuGVqFS4TLF63ynqU3Vzgk//gMqqieRIsDqIk60f0sY8/yMc/PnZxAcSAnM8UM3dgqSMjcMiv67lvuJSSbQ69G2Q3iT5JI+UdDu7+6Qh8KpLzvIlUTkjbzkANcCncehStv98MQZIGkTlmlaX5OMmfOlrg5Ey</vt:lpwstr>
  </property>
  <property fmtid="{D5CDD505-2E9C-101B-9397-08002B2CF9AE}" pid="42" name="x1ye=45">
    <vt:lpwstr>zzxlYBiWQW1N8a7QTCEyLIv4LIAwUJ56jUUxkipTRGS+/f5NpUOlx5CvkCyr3LW7Fx+wN4dlc/9hM4JtyYHSOkaQIzkd7Hk1kzoFbkhBkTESiNR9hRWiGdEcxGliKKzQ40wS402WptOFyptqfju8ZPk2u42MxMxFnb2ZC7QRrI8gVbuA4fcFwLJSIjEfIvNTF6wJVpVc+DorxUb5mAG4zTRWSwDFFKqmjlmmvPNwi43LcsotOuSgTZ/y45KLBqM</vt:lpwstr>
  </property>
  <property fmtid="{D5CDD505-2E9C-101B-9397-08002B2CF9AE}" pid="43" name="x1ye=46">
    <vt:lpwstr>FjD+JG/tCaqVvoCrwXsw/5QxI9KpdglUGWjwmCUC/KzJZpV10nS/DT10y/0BEVXmkhMJKHaDPazEzSmYE8mGvnaOsV71uwk+RTHmQIknWWiNqvY86tBubdJ75xW9o/AIkk+Qkhe3YWfPQQAsKwbD+/zAbO3sIHT/3B1E9iua6z0Uib9f3v9hmqhZ2M416DL6KwBQ7DEzLGcedkPijfyX5w/nbGNHt7jJAdb4249yvW4+9+XRK6aLtdPFF4U2nOO</vt:lpwstr>
  </property>
  <property fmtid="{D5CDD505-2E9C-101B-9397-08002B2CF9AE}" pid="44" name="x1ye=47">
    <vt:lpwstr>BmEo1qIj7qpkigGv1rq2XrI6NQHv10oYgWBgax5n4QMQCJ3vgiOQpzJZPQAfNZpDNBn0DuOQzWdGnaey84ZYhd9ZdnQTqVHBXbYWCqi0HMddeH2N5j9hiqN51noesFLqRFj39eOTi1BHpuQupSAzv3CK0t6Js+U5MCfIatZK0okaDC1uzBvcvTPcPbVFOmZzJvwkZBP/8cpQLzH6J2Jw/DmNNb4mKiMEGDwBfYNIVSk3hcPZdA7XnXsKJfEsxFY</vt:lpwstr>
  </property>
  <property fmtid="{D5CDD505-2E9C-101B-9397-08002B2CF9AE}" pid="45" name="x1ye=48">
    <vt:lpwstr>OOvvzciZeSElyDxj6cnHggGjMe8DOB3+QD7UB12em1BvsAOl1AvC/su4LqfNz03XndOSRqOznlEQDFx4rvoSkR9m2ph9Dae8CaYPLEIbWa0Twi8LbWclidkqvrwtYheSc2BFg7oKlQZDQXdc6JrKcpGgfz335oFOobgPWsJVPGnScpD2K6ok0VGhgUzPZte2Bnq8sOoX5ONarEKNyc5YjoFXKgbpT+M9EUZCt3BF7PWJ3H8ETqtySXsapCyD5Cd</vt:lpwstr>
  </property>
  <property fmtid="{D5CDD505-2E9C-101B-9397-08002B2CF9AE}" pid="46" name="x1ye=49">
    <vt:lpwstr>WLqm2hvQJxA+cr0CcWIjDyRUBjPhFTOqy8a90ls9B8iJnzOVIAzwzllGhDg3NqjfUMPFPXu+OIFC8LueWG8nBeNjT67/LDxl4IuV91Hf4z1UYHeB6Dw+ZJM4QbLhTzhmkn+gTSmSM8x6Bbc/w9SC0GlcP25uZvNMUZaLWGjFpfxpucLXpEngbpXE4pBPHA7zuC90fpk5t4DhNFXFnxzK3hOLE5IVjtS7gCz9dR2mh79W3q+THPXCdN64xGEc8Xn</vt:lpwstr>
  </property>
  <property fmtid="{D5CDD505-2E9C-101B-9397-08002B2CF9AE}" pid="47" name="x1ye=5">
    <vt:lpwstr>G2tZN2fwNg2/FRCIjkBe1r0MymzBU0lneq7li6zeUbHaGbLXD+ijssYx+SHU8bCutqJzpaAM9hbIfib4jUomoJ1+zR7EqaKsPl+YwgaOCdaQCiGM6O4DNxgmLRycOxm5+uR7WfjMxce2CcMFsL722GG74sd5Ea9Gr29/6ftK/tab2g0KUXu4Zxw2at363ZyzdBYOW9hcm1fqca1JF4gHnKpLKPAY9eJUF7lv+Zi4G5/a7cokJ2xFN0629YBclUO</vt:lpwstr>
  </property>
  <property fmtid="{D5CDD505-2E9C-101B-9397-08002B2CF9AE}" pid="48" name="x1ye=50">
    <vt:lpwstr>wWB2WLDcpYNTeKkGlsmAFMWXp04gWljTbZYL8zvxRslonBJC6IGFY5Z+6jf+lvCrpPJp+E8JvxH0B91PaIS3iemOJ9PsxzLfxOCMCvaL9PXhmWDgqtOG6Zvi+kflpfMucAjto0zFNGgxXMLE9Xs2seeDBkAnI6VqrQ05M1GYrwj2HHX9PUrmS0zWp1YlvBSak7/C/8MQ04FnLLlWCF3bPk5xGpXJBhtEk9LrGhdzXHYG0GwnNG1suTr5jfuDMX6</vt:lpwstr>
  </property>
  <property fmtid="{D5CDD505-2E9C-101B-9397-08002B2CF9AE}" pid="49" name="x1ye=51">
    <vt:lpwstr>W3ku6E4RFD1RjqOiW2rF+zE3uxm5XtmoY6II25zxR6GvyQYt2ebIz776tRE6yfLXclq53s0mV+2b1zNT45Qh5j5FiXg1idQYajhftyUvC2dD8GUZtrz7SGquvXuCsMGXA4qB2tfztrc+R2zcE0SrEbgsHDsfYaht9WVefAq9X+l8lzFrsX1S9nhmyDhRQY6vuP2mRIaEn79eym2fhRxRJ1YTRHs7FR77fZjyYMcBZs/9AVkJL8HC1woRwOs6S/J</vt:lpwstr>
  </property>
  <property fmtid="{D5CDD505-2E9C-101B-9397-08002B2CF9AE}" pid="50" name="x1ye=52">
    <vt:lpwstr>cR6Njp8PadQnV4D6AxzVOZU/y/WhkUkicRYDob7s7rje/vmE84iUzdkhH+sJKHrOOr+fCb6ni+R77F3yOA9RI8fnqTp5cMw2Kw+gdlFUohSh+vKgmE4VAxvyFkVplXwGljiT3+AWbAuK4ddJfoF5YDZLFQhh0lHisRQ5Dz3CbQBN2Or8gG12l3qpUn2WB/YpC25fHxGEdB32lQxten1+fW5ASyH1u9v+k3zd38d7OyGQGuzxaWLZ3Jr9BKhPw+y</vt:lpwstr>
  </property>
  <property fmtid="{D5CDD505-2E9C-101B-9397-08002B2CF9AE}" pid="51" name="x1ye=53">
    <vt:lpwstr>txbuNR4CAO8zw4QVgQ1qAMpOR5g/GcKpqp5Bvo5Aj2ArjFEAQNYzqz39+CziXj6v9juAOm2DDK4nTuwvOPxv5IbcKnWMBtD+h6IkB5RzZxio3OXONpbSRRKNLMfKvqcw1Zi6MQ3rThzTxihp0iyuNhwj1Z/gEnEIuVph4lm3TyxBwQxueiGVaBRW0pPmpxwPZqzgtPtCNTzjwkPb+GlLa6dQrhMXXVNkEa2OF+yHuFYoDbZge/QF51lS1dbKFeE</vt:lpwstr>
  </property>
  <property fmtid="{D5CDD505-2E9C-101B-9397-08002B2CF9AE}" pid="52" name="x1ye=54">
    <vt:lpwstr>kHmNp5XAYIe7w1r+hu0v/17n2sahXPjVFOk/7Js8WvNL1lYOZw7iHBpmkmA5SeUIbalJdZu9H9ytXGmIo0hSE2Tz+x8glPbk8nt6kxI116qj95dAuiD0cp8FbrGCeRNQaZLjR6p8z3SV+ZbrDVN4RvOrR36QWXMbdsAFoxtkxIO0NLI9m5jH6WHsU0sQ9gpTkpBY2rMcZQLl6C0qJfq47dSXKlttwd9AcRUtdMEbxIcPVr91M1HcUJQrPuUR+Fn</vt:lpwstr>
  </property>
  <property fmtid="{D5CDD505-2E9C-101B-9397-08002B2CF9AE}" pid="53" name="x1ye=55">
    <vt:lpwstr>Cz4PAjehKOcsVLoaG1C5UNxfGkLMZo7bnlc4pfoZtsoCV0A8UJLrZ3bv0L7h9lHPAPml8eswJUAWNPYqw/J1FzUEp2p51OL5CD/lrLDas9BSfELOQkiE+SL66rvU3FIh5vW3dm1Px/3aQVilqVPPvyIEG6lIZzUiHsiKkvQX1ZYlqyZIlfKYwUFGApGMgpgoOI5LrupnlLjBW9W4uu0+NX1Xe17gll75E4aAFwNjlYhSrdL0xHrmlQ4VETmzzQl</vt:lpwstr>
  </property>
  <property fmtid="{D5CDD505-2E9C-101B-9397-08002B2CF9AE}" pid="54" name="x1ye=56">
    <vt:lpwstr>/pnWsW5RbQbFBFWM4eoB6NHteER//cNIgljPK2HklGmA1MLjf2hvKwk3EodlL+5qo15zd9CU212KVwn61SEZDpY+iCpmaftZiGDn9UNaK48bk/pr5Ys922G1lCICa/jAF/dvNdgK5F2P+/Ruewez+b2Al53LTrv4Y2PEBpy7k/EW9fWFph5WQGCDI/6lBu+4miWw6ho2jinBBze6hl3PloOov3TOI3iv/ADsOPlerfu9W3ZlJrNZ+U/jnt9cMod</vt:lpwstr>
  </property>
  <property fmtid="{D5CDD505-2E9C-101B-9397-08002B2CF9AE}" pid="55" name="x1ye=57">
    <vt:lpwstr>A+EJjajHmszedYg8yNth6wmz5JF/LABWiVU1tMiXwPii0KNJTu4GY62pDG7jHmkPyAWpBrYFyL/l+GmiDFy+feM/fXfggIRVPss0l3bz4rphCV5ttd0uSAjN19VPrVtoImG/ppRf3Kq19XS1fYiBYjekhKGb9Al/+cavddnwFVwcovnaMS0ceLS8Mk3IljaUBQkILAelA+dk1WNTY+8vIk8yRnyqxwXUpj5/zk/I6fuJ8GLIY4DBZ2UP2cCMGEU</vt:lpwstr>
  </property>
  <property fmtid="{D5CDD505-2E9C-101B-9397-08002B2CF9AE}" pid="56" name="x1ye=58">
    <vt:lpwstr>HhO1Vn2npGhwap3UvJwKLDjt36Rql0gx6OSILgJ3NdofyddK4sY/uPbz2VhENKfXqsoQZag75PLN0ywbM1zvvw28Row2PYYs4sgNVp20QKyeqkCJIGH30+vvYtI5Px+w+JMg8Ji1iVBwEJjAr9IHwPLSslrNlA3LBHO86cMdOERBy/4hOxXOTlriRG4W77+ijoW81NcVVz43EwVwl5pYXyUrMNJDErZpH6VtEeTOdm0y/dOVeOvHj0HVsTRxEoQ</vt:lpwstr>
  </property>
  <property fmtid="{D5CDD505-2E9C-101B-9397-08002B2CF9AE}" pid="57" name="x1ye=59">
    <vt:lpwstr>0HD4lp5+un5j0qhHwB3ivshWhUXgvj4e4NOsM2FciMy4VQ5BPXKWvyva6xP+pRfWiftBUG9Vym37jsPnKxO+o0aOQlxllWt8i8rCjBi6lro3ThhyTGe2pZrpSQ6Dw/ZZImf6SpdWj+snaMQxOt1h7+3384RLRq9ZDp6MxQI/yb0z+YL9AkccqHbt9Wl0kJss1cZLvQVq4yBKtATdM0+QudH5h9Np2qhLxQVlyYPP5lpTtAxCiPo6kFfzLw6da5S</vt:lpwstr>
  </property>
  <property fmtid="{D5CDD505-2E9C-101B-9397-08002B2CF9AE}" pid="58" name="x1ye=6">
    <vt:lpwstr>ZKKVB8yKmRqJokSpU4fMkN+Jou//1Mzl0Ors5dKb3idaJbrlt3tzN95/1Z2pleWzyqipVGxuk+cLIz9k5VGVb6Pg5Uhtdn53sGMANIbbTi9WOX/ZJUM9nXUW8bmxyQQ28Xknpjo7nZ8nSg9c1p/N44daiCxVJDLxlU2Wg6dm3VrdfXPdNjRgR3OyHjhSc0WaEXmm9uYlJEWjGK2MZxY70qxKqvYQ4OPrJR6utJ4baMdrnTdSl61MmDWCfa1P5Yc</vt:lpwstr>
  </property>
  <property fmtid="{D5CDD505-2E9C-101B-9397-08002B2CF9AE}" pid="59" name="x1ye=60">
    <vt:lpwstr>SI07wZrO5VW+xiRMrWAfgUxAm1b/gieagoOOAByMRMLP58VNA+lmW3scRiHsoU+XRbNc/4zMwnwA8aW5oAV6JNHKUnNoZpyAzJ3O/l6y5MWFTA9TPgDk8Ia4emTHyHjGUkz7L59yNyRUnpz0yfDhanKh8AUXujtpSsvdT/i0nZqVhPlLjhhgDKY3vH5FHVBu9VJhhPUZTdL1e/4D7Wva2uElbyUWPeLnsNubHnuqmXceEZj6zD+gi0UHAN31BeV</vt:lpwstr>
  </property>
  <property fmtid="{D5CDD505-2E9C-101B-9397-08002B2CF9AE}" pid="60" name="x1ye=61">
    <vt:lpwstr>OLzSbEfdS60jHneBhSFuH2QntZ6XDqPSzmEt4lv7c+/xYYg06EaLsXnbZlUgD4LFwdWlhoXHg/lOCXr+4xG3I3CF0Lgp6V4b97LP+OEWtQxZEHxZk4uBOXy2hawjagSD19za1hFZDP6VPr0kq9UHQv2+1AZA9jffNiN9euGPVYIMC2xL1ncaY0KD9S7/NjeQBpGovLKDodh011k6C2PmNBVw/12whv1dOqRuCVLle9isNbwcASwj+oq27AQ6BtT</vt:lpwstr>
  </property>
  <property fmtid="{D5CDD505-2E9C-101B-9397-08002B2CF9AE}" pid="61" name="x1ye=62">
    <vt:lpwstr>X+aMzr8GbkoxIAkfTNCz2Azx1JDVwnvSv+Wd0L7Qz6CxzgZo/WmXTPnaH3w2JdgsHLN5AKyxFgBLbvCThIZ9qr5TJrPWbyKylKz+MCqoEEFIoInoGExOa4CQZ/CFMxQWKc7QCFTyMrB6RK6ptutKLLYM66FVKpQlXIbq+nVI53kA9/ZPidh3U4S6N2mvkqKuzzUdZbmEmuh9PL0T2pbs6iuPL3C745K7km1RZ19vFVgJ0yJCAUCwOmI1S+ukpQi</vt:lpwstr>
  </property>
  <property fmtid="{D5CDD505-2E9C-101B-9397-08002B2CF9AE}" pid="62" name="x1ye=63">
    <vt:lpwstr>Jv+Mn73bdwGPs5vEHzIFJesUtFfufOyv8YNowBagUS8UR9Ywt7S5LfadLQHxZTNg+Vu6Ag6v9UYh5XYl7lpO9ibZM8es8anHgCz8VYbr4P4Hp0XtHk8ByHa1EbEWt5vC9T2RTI6Lm3pLygcfTjqA/VNx+cicCqsf1wViJRd+hoz0lGJ4nlEwC9YbxgglYIda+zKGXL5MXxn1NwEXso/yublZHefZ+rA5ZMSHdnF4i5B6ZeOEXfJIDJGDmHGZv8E</vt:lpwstr>
  </property>
  <property fmtid="{D5CDD505-2E9C-101B-9397-08002B2CF9AE}" pid="63" name="x1ye=64">
    <vt:lpwstr>nIH1SJf43fWCO5jRbO+fsFfgltsjn4CXnADWueSa67fBpbLoDEa8Y80p+MlQlqkmHx9K7eaSCwnO4W1SpxLqsoj33qwQkF9YBZM21K0MJyr8FD0zfMkndD/b30xR2perw729FWj7wTyhVe+SEKOHsAfPwmOR2H/ffUbli2+39CHgOlqX7aTLg2Mc4iBdyvl2ndlKR1LzpXxwXzD93lpu3o/26OXY2crV3ChbUzVbtt8Pz4fOQ9t70HrLhQDsbXG</vt:lpwstr>
  </property>
  <property fmtid="{D5CDD505-2E9C-101B-9397-08002B2CF9AE}" pid="64" name="x1ye=65">
    <vt:lpwstr>qWiPyqjesmegOm0isnvML75rmA8S949Qvcm2MjCi8JuYLxpBhzAyru0b//gOMfH1yTEAAAA==</vt:lpwstr>
  </property>
  <property fmtid="{D5CDD505-2E9C-101B-9397-08002B2CF9AE}" pid="65" name="x1ye=7">
    <vt:lpwstr>vZI9YwyoB6nC60aX3X9ey6xVpr7b04g8RmTpiy4T+rCnKLEzAnTEhH5t+yhUeC4GGNSVZ9F0AYaVMEoQOrmwKF/Jj11ZG8AWx9ZHSEbAnk5IiuPJtz66isqDp9MhRAuQ83ik0XzXCKZl9J3kNlQhp6fafv2eQYLUCi2xMbwX64Wqt3qycOqlKcMgpUunjatulj38wYo6cFYrExcR36E4nNnyljibfgatcq0uLBiJ3ozvKIVHw2mQaz6fOjQnvTO</vt:lpwstr>
  </property>
  <property fmtid="{D5CDD505-2E9C-101B-9397-08002B2CF9AE}" pid="66" name="x1ye=8">
    <vt:lpwstr>GOqCQtAJ/16541Wg32lDLzU9rCFzj7xfTUcNUpq4Z+2XbjrUbtq4bWQpwWFEiLPLJcWIOfygVTMitJYOEe/Ol+QO7qlk2whRZrTn+4t4I+GexDGJXB3kDuSiyfy6w7q7PuIJmmlkNmP3pg9ogdSekxEngnNOxbQ/gR1Ojb4clvpZ7wYp+/QDM4y9kpqCwRwaQagUXPOSk19I9Qw49sUyIGNTA45aUTy6+KVxW9w+FWunF6BsW9BzF6UYwNFEmhl</vt:lpwstr>
  </property>
  <property fmtid="{D5CDD505-2E9C-101B-9397-08002B2CF9AE}" pid="67" name="x1ye=9">
    <vt:lpwstr>DhQNTCZiVl6UNmcsvLEttSv0aY1r2JoAz/pJRWpykXf1F4cf7ogNHw9BqGWrtN31xRCCEHhsvJ5Tz0Se8fuPjjRjen6HZHjq7yT7x58WVPpHipy5OcGgQish2g2L5PtG9hXHxExL6y9sVmprdA8ZyIDRviDH25i3hVYBEAhQFqcz2oSmPgpkM0K25/rUlMYgnYVMl/qtcuYQi1+8oCaFT2jo4Ym7kcc5Ex8g0Pe7UGEpOe5NC8VJ8JzAcygfnaG</vt:lpwstr>
  </property>
</Properties>
</file>